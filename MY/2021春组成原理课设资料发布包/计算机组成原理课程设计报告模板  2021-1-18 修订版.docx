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2FE1BC28"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C41AA2">
                              <w:rPr>
                                <w:rFonts w:ascii="Cambria" w:hAnsi="Cambria"/>
                                <w:b/>
                                <w:i/>
                                <w:noProof/>
                                <w:color w:val="FFFFFF"/>
                                <w:sz w:val="72"/>
                                <w:szCs w:val="72"/>
                              </w:rPr>
                              <w:t>1</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2FE1BC28"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C41AA2">
                        <w:rPr>
                          <w:rFonts w:ascii="Cambria" w:hAnsi="Cambria"/>
                          <w:b/>
                          <w:i/>
                          <w:noProof/>
                          <w:color w:val="FFFFFF"/>
                          <w:sz w:val="72"/>
                          <w:szCs w:val="72"/>
                        </w:rPr>
                        <w:t>1</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8C4E3A"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8C4E3A">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TOC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8C4E3A">
      <w:pPr>
        <w:pStyle w:val="TOC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8C4E3A">
      <w:pPr>
        <w:pStyle w:val="TOC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8C4E3A">
      <w:pPr>
        <w:pStyle w:val="TOC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8C4E3A">
      <w:pPr>
        <w:pStyle w:val="TOC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8C4E3A">
      <w:pPr>
        <w:pStyle w:val="TOC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8C4E3A">
      <w:pPr>
        <w:pStyle w:val="TOC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6DD88048"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74706968"/>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474706969"/>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474706970"/>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474706971"/>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474706973"/>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474706974"/>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w:t>
      </w:r>
      <w:proofErr w:type="gramStart"/>
      <w:r w:rsidRPr="00FD7714">
        <w:t>in</w:t>
      </w:r>
      <w:proofErr w:type="spellEnd"/>
      <w:r w:rsidRPr="00FD7714">
        <w:t>[</w:t>
      </w:r>
      <w:proofErr w:type="gram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4"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bookmarkEnd w:id="5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5"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5"/>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6"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7" w:name="_Ref464943121"/>
      <w:bookmarkStart w:id="5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7"/>
      <w:r>
        <w:rPr>
          <w:rFonts w:hint="eastAsia"/>
        </w:rPr>
        <w:t>主控制器控制信号</w:t>
      </w:r>
      <w:bookmarkEnd w:id="58"/>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5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5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0" w:name="_Toc474706975"/>
      <w:r>
        <w:rPr>
          <w:rFonts w:hint="eastAsia"/>
        </w:rPr>
        <w:lastRenderedPageBreak/>
        <w:t>中断机制实现</w:t>
      </w:r>
      <w:bookmarkEnd w:id="60"/>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1" w:name="_Toc474706976"/>
      <w:r w:rsidRPr="009B3ED4">
        <w:rPr>
          <w:rFonts w:hint="eastAsia"/>
        </w:rPr>
        <w:t>流水</w:t>
      </w:r>
      <w:r w:rsidRPr="009B3ED4">
        <w:rPr>
          <w:rFonts w:hint="eastAsia"/>
        </w:rPr>
        <w:t>CPU</w:t>
      </w:r>
      <w:r>
        <w:rPr>
          <w:rFonts w:hint="eastAsia"/>
        </w:rPr>
        <w:t>实现</w:t>
      </w:r>
      <w:bookmarkEnd w:id="61"/>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2" w:name="_Toc474706977"/>
      <w:r>
        <w:rPr>
          <w:rFonts w:hint="eastAsia"/>
        </w:rPr>
        <w:t>气泡</w:t>
      </w:r>
      <w:r>
        <w:t>式</w:t>
      </w:r>
      <w:r>
        <w:rPr>
          <w:rFonts w:hint="eastAsia"/>
        </w:rPr>
        <w:t>流水线实现</w:t>
      </w:r>
      <w:bookmarkEnd w:id="62"/>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3" w:name="_Toc474706978"/>
      <w:r>
        <w:rPr>
          <w:rFonts w:hint="eastAsia"/>
        </w:rPr>
        <w:t>数据转发流水线实现</w:t>
      </w:r>
      <w:bookmarkEnd w:id="63"/>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4" w:name="_Toc474706979"/>
      <w:r>
        <w:rPr>
          <w:rFonts w:hint="eastAsia"/>
        </w:rPr>
        <w:t>动态分支预测机制实现</w:t>
      </w:r>
      <w:bookmarkEnd w:id="64"/>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5" w:name="_Toc474706980"/>
      <w:r>
        <w:rPr>
          <w:rFonts w:hint="eastAsia"/>
        </w:rPr>
        <w:lastRenderedPageBreak/>
        <w:t>实验过程与调试</w:t>
      </w:r>
      <w:bookmarkStart w:id="66" w:name="_Toc230955688"/>
      <w:bookmarkStart w:id="67" w:name="_Toc230405694"/>
      <w:bookmarkStart w:id="68" w:name="_Toc266358974"/>
      <w:bookmarkEnd w:id="65"/>
    </w:p>
    <w:p w14:paraId="47283B7A" w14:textId="77777777" w:rsidR="000C5960" w:rsidRDefault="007E12D0" w:rsidP="00591A3F">
      <w:pPr>
        <w:pStyle w:val="2"/>
        <w:tabs>
          <w:tab w:val="clear" w:pos="720"/>
          <w:tab w:val="left" w:pos="567"/>
        </w:tabs>
        <w:ind w:left="818" w:right="240" w:hanging="818"/>
      </w:pPr>
      <w:bookmarkStart w:id="69" w:name="_Toc474706981"/>
      <w:bookmarkEnd w:id="66"/>
      <w:bookmarkEnd w:id="67"/>
      <w:bookmarkEnd w:id="68"/>
      <w:r>
        <w:rPr>
          <w:rFonts w:hint="eastAsia"/>
        </w:rPr>
        <w:t>测试用例和功能测试</w:t>
      </w:r>
      <w:bookmarkEnd w:id="6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0" w:name="_Toc474706982"/>
      <w:bookmarkStart w:id="71" w:name="_Toc317947463"/>
      <w:r>
        <w:rPr>
          <w:rFonts w:hint="eastAsia"/>
        </w:rPr>
        <w:t>可自行安排章节</w:t>
      </w:r>
      <w:bookmarkEnd w:id="7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2" w:name="_Toc474706983"/>
      <w:r>
        <w:rPr>
          <w:rFonts w:hint="eastAsia"/>
        </w:rPr>
        <w:t>性能分析</w:t>
      </w:r>
      <w:bookmarkEnd w:id="7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1"/>
      <w:bookmarkEnd w:id="73"/>
    </w:p>
    <w:p w14:paraId="46B0A015" w14:textId="77777777" w:rsidR="000349F6" w:rsidRDefault="00CC75C9"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1"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2"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3"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4" w:name="_Toc474706985"/>
      <w:r>
        <w:rPr>
          <w:rFonts w:hint="eastAsia"/>
        </w:rPr>
        <w:t>实验</w:t>
      </w:r>
      <w:r w:rsidR="00CD6360">
        <w:rPr>
          <w:rFonts w:hint="eastAsia"/>
        </w:rPr>
        <w:t>进度</w:t>
      </w:r>
      <w:bookmarkEnd w:id="444"/>
      <w:bookmarkEnd w:id="454"/>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5"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5"/>
    </w:p>
    <w:p w14:paraId="5D375DA7" w14:textId="77777777" w:rsidR="000C5960" w:rsidRDefault="000C5960" w:rsidP="00591A3F">
      <w:pPr>
        <w:pStyle w:val="2"/>
        <w:tabs>
          <w:tab w:val="clear" w:pos="720"/>
          <w:tab w:val="left" w:pos="567"/>
        </w:tabs>
        <w:ind w:left="818" w:right="240" w:hanging="818"/>
      </w:pPr>
      <w:bookmarkStart w:id="456" w:name="_Toc474706987"/>
      <w:proofErr w:type="gramStart"/>
      <w:r>
        <w:rPr>
          <w:rFonts w:hint="eastAsia"/>
        </w:rPr>
        <w:t>课设总结</w:t>
      </w:r>
      <w:bookmarkEnd w:id="456"/>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7"/>
      <w:r>
        <w:rPr>
          <w:rStyle w:val="a8"/>
        </w:rPr>
        <w:commentReference w:id="45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8" w:name="_Toc474706988"/>
      <w:commentRangeStart w:id="459"/>
      <w:proofErr w:type="gramStart"/>
      <w:r>
        <w:rPr>
          <w:rFonts w:hint="eastAsia"/>
        </w:rPr>
        <w:t>课设心得</w:t>
      </w:r>
      <w:commentRangeEnd w:id="459"/>
      <w:proofErr w:type="gramEnd"/>
      <w:r>
        <w:rPr>
          <w:rStyle w:val="a8"/>
          <w:rFonts w:ascii="Times New Roman" w:eastAsia="宋体" w:hAnsi="Times New Roman"/>
        </w:rPr>
        <w:commentReference w:id="459"/>
      </w:r>
      <w:bookmarkEnd w:id="458"/>
    </w:p>
    <w:p w14:paraId="3C5B8B7A" w14:textId="77777777" w:rsidR="00596A7A" w:rsidRDefault="00596A7A" w:rsidP="00EC1077">
      <w:pPr>
        <w:pStyle w:val="a3"/>
        <w:ind w:rightChars="11" w:right="26" w:firstLine="480"/>
      </w:pPr>
      <w:bookmarkStart w:id="460" w:name="_Toc134007943"/>
      <w:bookmarkStart w:id="461" w:name="_Toc135227348"/>
      <w:bookmarkStart w:id="462" w:name="_Toc135227427"/>
      <w:bookmarkStart w:id="463" w:name="_Toc135227594"/>
      <w:bookmarkStart w:id="464"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5"/>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5"/>
      <w:r w:rsidR="000C472C">
        <w:rPr>
          <w:rStyle w:val="a8"/>
        </w:rPr>
        <w:commentReference w:id="465"/>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6" w:name="_Toc474706989"/>
      <w:r>
        <w:rPr>
          <w:rFonts w:hint="eastAsia"/>
        </w:rPr>
        <w:lastRenderedPageBreak/>
        <w:t>参考文献</w:t>
      </w:r>
      <w:bookmarkEnd w:id="460"/>
      <w:bookmarkEnd w:id="461"/>
      <w:bookmarkEnd w:id="462"/>
      <w:bookmarkEnd w:id="463"/>
      <w:bookmarkEnd w:id="464"/>
      <w:bookmarkEnd w:id="46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7" w:name="_Hlt127187993"/>
      <w:bookmarkStart w:id="468" w:name="_Ref119835916"/>
      <w:bookmarkStart w:id="469" w:name="_Ref127098874"/>
      <w:bookmarkEnd w:id="46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bookmarkStart w:id="470" w:name="_GoBack"/>
      <w:bookmarkEnd w:id="470"/>
      <w:r w:rsidRPr="00CE7FBA">
        <w:rPr>
          <w:rFonts w:ascii="宋体" w:hAnsi="宋体" w:cs="宋体" w:hint="eastAsia"/>
          <w:kern w:val="0"/>
          <w:szCs w:val="21"/>
        </w:rPr>
        <w:t>.</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8"/>
      <w:bookmarkEnd w:id="469"/>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hint="eastAsia"/>
                    <w:b/>
                    <w:lang w:val="en-GB"/>
                  </w:rPr>
                  <w:t>郭德纲</w:t>
                </w:r>
              </w:sdtContent>
            </w:sdt>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0"/>
      <w:footerReference w:type="default" r:id="rId31"/>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iger" w:date="2019-02-15T16:13:00Z" w:initials="t">
    <w:p w14:paraId="4874335B" w14:textId="3F4CC4EF" w:rsidR="00CF0E1D" w:rsidRDefault="00CF0E1D" w:rsidP="00CF0E1D">
      <w:pPr>
        <w:pStyle w:val="af3"/>
      </w:pPr>
      <w:r>
        <w:rPr>
          <w:rStyle w:val="a8"/>
        </w:rPr>
        <w:annotationRef/>
      </w:r>
      <w:r>
        <w:t>另存为</w:t>
      </w:r>
      <w:r>
        <w:t>PDF</w:t>
      </w:r>
      <w:r>
        <w:t>后再打印，避免格式丢失</w:t>
      </w:r>
      <w:r>
        <w:rPr>
          <w:rFonts w:hint="eastAsia"/>
        </w:rPr>
        <w:t>，</w:t>
      </w:r>
    </w:p>
    <w:p w14:paraId="4712A7ED" w14:textId="2B319B0D" w:rsidR="00233E1E" w:rsidRDefault="00233E1E" w:rsidP="00CF0E1D">
      <w:pPr>
        <w:pStyle w:val="af3"/>
        <w:rPr>
          <w:color w:val="FF0000"/>
        </w:rPr>
      </w:pPr>
      <w:r>
        <w:rPr>
          <w:rFonts w:hint="eastAsia"/>
        </w:rPr>
        <w:t>文件一定要按要求命名，否则给后面老师评阅带来麻烦，</w:t>
      </w:r>
      <w:r w:rsidR="00CF0E1D" w:rsidRPr="00C91E08">
        <w:rPr>
          <w:rFonts w:hint="eastAsia"/>
          <w:color w:val="FF0000"/>
        </w:rPr>
        <w:t>请阅后删除批注</w:t>
      </w:r>
      <w:r w:rsidR="00CF0E1D">
        <w:rPr>
          <w:rFonts w:hint="eastAsia"/>
          <w:color w:val="FF0000"/>
        </w:rPr>
        <w:t>，阅后删除</w:t>
      </w:r>
    </w:p>
    <w:p w14:paraId="224F3618" w14:textId="5C18D268" w:rsidR="00CF0E1D" w:rsidRDefault="00233E1E" w:rsidP="00CF0E1D">
      <w:pPr>
        <w:pStyle w:val="af3"/>
      </w:pPr>
      <w:r>
        <w:rPr>
          <w:rFonts w:hint="eastAsia"/>
          <w:color w:val="FF0000"/>
        </w:rPr>
        <w:t>每年都有蛮多憨憨不删除批注就交上来</w:t>
      </w:r>
    </w:p>
  </w:comment>
  <w:comment w:id="8"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0AD7BB92" w:rsidR="00753D0C" w:rsidRDefault="00753D0C">
      <w:pPr>
        <w:pStyle w:val="af3"/>
      </w:pPr>
      <w:r>
        <w:rPr>
          <w:rFonts w:hint="eastAsia"/>
        </w:rPr>
        <w:t>修改章节后</w:t>
      </w:r>
      <w:r w:rsidR="00511EAF">
        <w:rPr>
          <w:rFonts w:hint="eastAsia"/>
        </w:rPr>
        <w:t>在</w:t>
      </w:r>
      <w:r>
        <w:rPr>
          <w:rFonts w:hint="eastAsia"/>
        </w:rPr>
        <w:t>这里右键点击更新域更新目录</w:t>
      </w:r>
    </w:p>
  </w:comment>
  <w:comment w:id="16"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3F7D96" w:rsidRDefault="003F7D96">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29"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3F7D96" w:rsidRDefault="003F7D96">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w:t>
      </w:r>
      <w:proofErr w:type="gramEnd"/>
      <w:r>
        <w:rPr>
          <w:rFonts w:hint="eastAsia"/>
        </w:rPr>
        <w:t>有对应</w:t>
      </w:r>
      <w:proofErr w:type="gramStart"/>
      <w:r>
        <w:rPr>
          <w:rFonts w:hint="eastAsia"/>
        </w:rPr>
        <w:t>的图题</w:t>
      </w:r>
      <w:proofErr w:type="gramEnd"/>
      <w:r>
        <w:rPr>
          <w:rFonts w:hint="eastAsia"/>
        </w:rPr>
        <w:t>注，只有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5" w:author="tiger" w:date="2012-03-22T15:04:00Z" w:initials="T">
    <w:p w14:paraId="29E0A619" w14:textId="77777777" w:rsidR="003F7D96" w:rsidRDefault="003F7D96">
      <w:pPr>
        <w:pStyle w:val="af3"/>
      </w:pPr>
      <w:r>
        <w:rPr>
          <w:rFonts w:hint="eastAsia"/>
        </w:rPr>
        <w:t>所有图都必须有图名</w:t>
      </w:r>
    </w:p>
  </w:comment>
  <w:comment w:id="48" w:author="User" w:date="2012-02-25T15:51:00Z" w:initials="U">
    <w:p w14:paraId="71D3F2A2" w14:textId="77777777" w:rsidR="003F7D96" w:rsidRDefault="003F7D96">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7"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59" w:author="User" w:date="2012-02-25T16:09:00Z" w:initials="U">
    <w:p w14:paraId="56A3382A" w14:textId="61417B9B" w:rsidR="003F7D96" w:rsidRDefault="003F7D96">
      <w:pPr>
        <w:pStyle w:val="af3"/>
      </w:pPr>
      <w:r>
        <w:rPr>
          <w:rFonts w:hint="eastAsia"/>
        </w:rPr>
        <w:t>主要讲课设体会，收获，以及</w:t>
      </w:r>
      <w:proofErr w:type="gramStart"/>
      <w:r>
        <w:rPr>
          <w:rFonts w:hint="eastAsia"/>
        </w:rPr>
        <w:t>对课设</w:t>
      </w:r>
      <w:proofErr w:type="gramEnd"/>
      <w:r>
        <w:rPr>
          <w:rFonts w:hint="eastAsia"/>
        </w:rPr>
        <w:t>的建议</w:t>
      </w:r>
    </w:p>
    <w:p w14:paraId="282FDB0D" w14:textId="4974497C" w:rsidR="00D73BBF" w:rsidRDefault="00D73BBF">
      <w:pPr>
        <w:pStyle w:val="af3"/>
      </w:pPr>
      <w:r>
        <w:rPr>
          <w:rFonts w:hint="eastAsia"/>
        </w:rPr>
        <w:t>尤其是对课程的建议是老师重点关注的内容。</w:t>
      </w:r>
    </w:p>
  </w:comment>
  <w:comment w:id="465"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4F3618" w16cid:durableId="23B02D33"/>
  <w16cid:commentId w16cid:paraId="380D4C3E" w16cid:durableId="23B02D34"/>
  <w16cid:commentId w16cid:paraId="40923F19" w16cid:durableId="23B02D35"/>
  <w16cid:commentId w16cid:paraId="19897818" w16cid:durableId="23B02D36"/>
  <w16cid:commentId w16cid:paraId="3AD8A934" w16cid:durableId="23B02D37"/>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822C4" w14:textId="77777777" w:rsidR="008C4E3A" w:rsidRDefault="008C4E3A">
      <w:r>
        <w:separator/>
      </w:r>
    </w:p>
  </w:endnote>
  <w:endnote w:type="continuationSeparator" w:id="0">
    <w:p w14:paraId="76B30B74" w14:textId="77777777" w:rsidR="008C4E3A" w:rsidRDefault="008C4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D27B423-2984-439B-9B2B-61863114293C}"/>
  </w:font>
  <w:font w:name="仿宋_GB2312">
    <w:altName w:val="仿宋"/>
    <w:charset w:val="86"/>
    <w:family w:val="modern"/>
    <w:pitch w:val="fixed"/>
    <w:sig w:usb0="00000001" w:usb1="080E0000" w:usb2="00000010" w:usb3="00000000" w:csb0="00040000" w:csb1="00000000"/>
    <w:embedRegular r:id="rId2" w:subsetted="1" w:fontKey="{C01458E8-15BA-4047-8BD9-A4953A32B785}"/>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F634CE3C-1312-4AFD-9F2A-4E4837740D57}"/>
    <w:embedBold r:id="rId4" w:fontKey="{90921103-9C5C-4CFF-B85A-0D9791C5308F}"/>
    <w:embedItalic r:id="rId5" w:fontKey="{34988B8B-0648-4F2E-A58F-6B2063D91BCF}"/>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E036CDE1-C263-46EA-84A5-626AB6133F82}"/>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EEB9FF85-2A56-4BE2-A18E-E36303A93E20}"/>
  </w:font>
  <w:font w:name="楷体">
    <w:panose1 w:val="02010609060101010101"/>
    <w:charset w:val="86"/>
    <w:family w:val="modern"/>
    <w:pitch w:val="fixed"/>
    <w:sig w:usb0="800002BF" w:usb1="38CF7CFA" w:usb2="00000016" w:usb3="00000000" w:csb0="00040001" w:csb1="00000000"/>
    <w:embedRegular r:id="rId8" w:subsetted="1" w:fontKey="{4174D7BF-F132-473B-849C-544FDA98780A}"/>
    <w:embedBold r:id="rId9" w:subsetted="1" w:fontKey="{4BCF7FFD-98F7-4C56-83E6-5CDD76BD1AA3}"/>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BD736" w14:textId="77777777" w:rsidR="008C4E3A" w:rsidRDefault="008C4E3A">
      <w:r>
        <w:separator/>
      </w:r>
    </w:p>
  </w:footnote>
  <w:footnote w:type="continuationSeparator" w:id="0">
    <w:p w14:paraId="468E8CCB" w14:textId="77777777" w:rsidR="008C4E3A" w:rsidRDefault="008C4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A35EAB"/>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FA1A7-5203-43C4-9A2F-82A1161CA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2489</Words>
  <Characters>14193</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16649</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tiger</cp:lastModifiedBy>
  <cp:revision>14</cp:revision>
  <cp:lastPrinted>2015-02-28T08:26:00Z</cp:lastPrinted>
  <dcterms:created xsi:type="dcterms:W3CDTF">2017-02-12T16:11:00Z</dcterms:created>
  <dcterms:modified xsi:type="dcterms:W3CDTF">2021-02-28T08:16:00Z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